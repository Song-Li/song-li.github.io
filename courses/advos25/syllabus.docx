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520EEF" w14:textId="77777777" w:rsidR="005A6175" w:rsidRDefault="000B1380">
      <w:pPr>
        <w:spacing w:before="5"/>
        <w:ind w:left="3313" w:right="3253"/>
        <w:jc w:val="center"/>
        <w:rPr>
          <w:sz w:val="52"/>
          <w:szCs w:val="52"/>
        </w:rPr>
      </w:pPr>
      <w:r>
        <w:rPr>
          <w:b/>
          <w:spacing w:val="1"/>
          <w:w w:val="125"/>
          <w:sz w:val="52"/>
          <w:szCs w:val="52"/>
        </w:rPr>
        <w:t>S</w:t>
      </w:r>
      <w:r>
        <w:rPr>
          <w:b/>
          <w:spacing w:val="2"/>
          <w:w w:val="125"/>
          <w:sz w:val="52"/>
          <w:szCs w:val="52"/>
        </w:rPr>
        <w:t>y</w:t>
      </w:r>
      <w:r>
        <w:rPr>
          <w:b/>
          <w:spacing w:val="1"/>
          <w:w w:val="217"/>
          <w:sz w:val="52"/>
          <w:szCs w:val="52"/>
        </w:rPr>
        <w:t>ll</w:t>
      </w:r>
      <w:r>
        <w:rPr>
          <w:b/>
          <w:spacing w:val="1"/>
          <w:w w:val="157"/>
          <w:sz w:val="52"/>
          <w:szCs w:val="52"/>
        </w:rPr>
        <w:t>a</w:t>
      </w:r>
      <w:r>
        <w:rPr>
          <w:b/>
          <w:spacing w:val="1"/>
          <w:w w:val="128"/>
          <w:sz w:val="52"/>
          <w:szCs w:val="52"/>
        </w:rPr>
        <w:t>b</w:t>
      </w:r>
      <w:r>
        <w:rPr>
          <w:b/>
          <w:spacing w:val="1"/>
          <w:w w:val="153"/>
          <w:sz w:val="52"/>
          <w:szCs w:val="52"/>
        </w:rPr>
        <w:t>u</w:t>
      </w:r>
      <w:r>
        <w:rPr>
          <w:b/>
          <w:w w:val="130"/>
          <w:sz w:val="52"/>
          <w:szCs w:val="52"/>
        </w:rPr>
        <w:t>s</w:t>
      </w:r>
    </w:p>
    <w:p w14:paraId="0013E83B" w14:textId="77777777" w:rsidR="005A6175" w:rsidRDefault="005A6175">
      <w:pPr>
        <w:spacing w:before="8" w:line="160" w:lineRule="exact"/>
        <w:rPr>
          <w:sz w:val="16"/>
          <w:szCs w:val="16"/>
        </w:rPr>
      </w:pPr>
    </w:p>
    <w:p w14:paraId="16C0C739" w14:textId="77777777" w:rsidR="005A6175" w:rsidRDefault="005A6175">
      <w:pPr>
        <w:spacing w:line="200" w:lineRule="exact"/>
      </w:pPr>
    </w:p>
    <w:p w14:paraId="7CA79A7D" w14:textId="77777777" w:rsidR="005A6175" w:rsidRDefault="005A6175">
      <w:pPr>
        <w:spacing w:line="200" w:lineRule="exact"/>
      </w:pPr>
    </w:p>
    <w:p w14:paraId="44DEB187" w14:textId="77777777" w:rsidR="005A6175" w:rsidRDefault="000B1380">
      <w:pPr>
        <w:ind w:left="2087" w:right="2028"/>
        <w:jc w:val="center"/>
        <w:rPr>
          <w:sz w:val="31"/>
          <w:szCs w:val="31"/>
        </w:rPr>
      </w:pPr>
      <w:r>
        <w:rPr>
          <w:b/>
          <w:spacing w:val="2"/>
          <w:sz w:val="31"/>
          <w:szCs w:val="31"/>
        </w:rPr>
        <w:t>CS</w:t>
      </w:r>
      <w:r>
        <w:rPr>
          <w:b/>
          <w:sz w:val="31"/>
          <w:szCs w:val="31"/>
        </w:rPr>
        <w:t>E</w:t>
      </w:r>
      <w:r>
        <w:rPr>
          <w:b/>
          <w:spacing w:val="17"/>
          <w:sz w:val="31"/>
          <w:szCs w:val="31"/>
        </w:rPr>
        <w:t xml:space="preserve"> </w:t>
      </w:r>
      <w:r>
        <w:rPr>
          <w:b/>
          <w:spacing w:val="2"/>
          <w:sz w:val="31"/>
          <w:szCs w:val="31"/>
        </w:rPr>
        <w:t>40</w:t>
      </w:r>
      <w:r>
        <w:rPr>
          <w:b/>
          <w:sz w:val="31"/>
          <w:szCs w:val="31"/>
        </w:rPr>
        <w:t>3</w:t>
      </w:r>
      <w:r>
        <w:rPr>
          <w:b/>
          <w:spacing w:val="13"/>
          <w:sz w:val="31"/>
          <w:szCs w:val="31"/>
        </w:rPr>
        <w:t xml:space="preserve"> </w:t>
      </w:r>
      <w:r>
        <w:rPr>
          <w:b/>
          <w:spacing w:val="2"/>
          <w:sz w:val="31"/>
          <w:szCs w:val="31"/>
        </w:rPr>
        <w:t>Advan</w:t>
      </w:r>
      <w:r>
        <w:rPr>
          <w:b/>
          <w:spacing w:val="1"/>
          <w:sz w:val="31"/>
          <w:szCs w:val="31"/>
        </w:rPr>
        <w:t>ce</w:t>
      </w:r>
      <w:r>
        <w:rPr>
          <w:b/>
          <w:sz w:val="31"/>
          <w:szCs w:val="31"/>
        </w:rPr>
        <w:t>d</w:t>
      </w:r>
      <w:r>
        <w:rPr>
          <w:b/>
          <w:spacing w:val="30"/>
          <w:sz w:val="31"/>
          <w:szCs w:val="31"/>
        </w:rPr>
        <w:t xml:space="preserve"> </w:t>
      </w:r>
      <w:r>
        <w:rPr>
          <w:b/>
          <w:spacing w:val="2"/>
          <w:sz w:val="31"/>
          <w:szCs w:val="31"/>
        </w:rPr>
        <w:t>Op</w:t>
      </w:r>
      <w:r>
        <w:rPr>
          <w:b/>
          <w:spacing w:val="1"/>
          <w:sz w:val="31"/>
          <w:szCs w:val="31"/>
        </w:rPr>
        <w:t>er</w:t>
      </w:r>
      <w:r>
        <w:rPr>
          <w:b/>
          <w:spacing w:val="2"/>
          <w:sz w:val="31"/>
          <w:szCs w:val="31"/>
        </w:rPr>
        <w:t>a</w:t>
      </w:r>
      <w:r>
        <w:rPr>
          <w:b/>
          <w:spacing w:val="1"/>
          <w:sz w:val="31"/>
          <w:szCs w:val="31"/>
        </w:rPr>
        <w:t>ti</w:t>
      </w:r>
      <w:r>
        <w:rPr>
          <w:b/>
          <w:spacing w:val="2"/>
          <w:sz w:val="31"/>
          <w:szCs w:val="31"/>
        </w:rPr>
        <w:t>n</w:t>
      </w:r>
      <w:r>
        <w:rPr>
          <w:b/>
          <w:sz w:val="31"/>
          <w:szCs w:val="31"/>
        </w:rPr>
        <w:t>g</w:t>
      </w:r>
      <w:r>
        <w:rPr>
          <w:b/>
          <w:spacing w:val="31"/>
          <w:sz w:val="31"/>
          <w:szCs w:val="31"/>
        </w:rPr>
        <w:t xml:space="preserve"> </w:t>
      </w:r>
      <w:r>
        <w:rPr>
          <w:b/>
          <w:spacing w:val="2"/>
          <w:w w:val="102"/>
          <w:sz w:val="31"/>
          <w:szCs w:val="31"/>
        </w:rPr>
        <w:t>Sy</w:t>
      </w:r>
      <w:r>
        <w:rPr>
          <w:b/>
          <w:spacing w:val="1"/>
          <w:w w:val="102"/>
          <w:sz w:val="31"/>
          <w:szCs w:val="31"/>
        </w:rPr>
        <w:t>ste</w:t>
      </w:r>
      <w:r>
        <w:rPr>
          <w:b/>
          <w:spacing w:val="2"/>
          <w:w w:val="102"/>
          <w:sz w:val="31"/>
          <w:szCs w:val="31"/>
        </w:rPr>
        <w:t>m</w:t>
      </w:r>
      <w:r>
        <w:rPr>
          <w:b/>
          <w:w w:val="102"/>
          <w:sz w:val="31"/>
          <w:szCs w:val="31"/>
        </w:rPr>
        <w:t>s</w:t>
      </w:r>
    </w:p>
    <w:p w14:paraId="2E4D6315" w14:textId="77777777" w:rsidR="005A6175" w:rsidRDefault="005A6175">
      <w:pPr>
        <w:spacing w:before="6" w:line="240" w:lineRule="exact"/>
        <w:rPr>
          <w:sz w:val="24"/>
          <w:szCs w:val="24"/>
        </w:rPr>
      </w:pPr>
    </w:p>
    <w:p w14:paraId="69DEEAB4" w14:textId="77777777" w:rsidR="005A6175" w:rsidRDefault="000B1380">
      <w:pPr>
        <w:ind w:left="4182" w:right="4062"/>
        <w:jc w:val="center"/>
        <w:rPr>
          <w:sz w:val="24"/>
          <w:szCs w:val="24"/>
        </w:rPr>
      </w:pPr>
      <w:r>
        <w:rPr>
          <w:sz w:val="24"/>
          <w:szCs w:val="24"/>
        </w:rPr>
        <w:t>Spring 201</w:t>
      </w:r>
      <w:r w:rsidR="00E23E58">
        <w:rPr>
          <w:sz w:val="24"/>
          <w:szCs w:val="24"/>
        </w:rPr>
        <w:t>7</w:t>
      </w:r>
    </w:p>
    <w:p w14:paraId="27DEDF92" w14:textId="77777777" w:rsidR="005A6175" w:rsidRDefault="000B1380">
      <w:pPr>
        <w:spacing w:before="2"/>
        <w:ind w:left="3889" w:right="3829"/>
        <w:jc w:val="center"/>
        <w:rPr>
          <w:sz w:val="24"/>
          <w:szCs w:val="24"/>
        </w:rPr>
      </w:pPr>
      <w:r>
        <w:rPr>
          <w:sz w:val="24"/>
          <w:szCs w:val="24"/>
        </w:rPr>
        <w:t>Location: PA 258</w:t>
      </w:r>
    </w:p>
    <w:p w14:paraId="2C33B843" w14:textId="77777777" w:rsidR="005A6175" w:rsidRDefault="000B1380">
      <w:pPr>
        <w:spacing w:before="2"/>
        <w:ind w:left="3309" w:right="3249"/>
        <w:jc w:val="center"/>
        <w:rPr>
          <w:sz w:val="24"/>
          <w:szCs w:val="24"/>
        </w:rPr>
      </w:pPr>
      <w:r>
        <w:rPr>
          <w:sz w:val="24"/>
          <w:szCs w:val="24"/>
        </w:rPr>
        <w:t>Time: 1:10pm—2:25pm (TR)</w:t>
      </w:r>
    </w:p>
    <w:p w14:paraId="57309C1C" w14:textId="77777777" w:rsidR="005A6175" w:rsidRDefault="005A6175">
      <w:pPr>
        <w:spacing w:before="16" w:line="260" w:lineRule="exact"/>
        <w:rPr>
          <w:sz w:val="26"/>
          <w:szCs w:val="26"/>
        </w:rPr>
      </w:pPr>
    </w:p>
    <w:p w14:paraId="7EE1B9BB" w14:textId="77777777" w:rsidR="005A6175" w:rsidRDefault="000B1380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Instructor:                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Dr. Yinzhi Cao         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PA 380</w:t>
      </w:r>
    </w:p>
    <w:p w14:paraId="349F39CA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 xml:space="preserve">Office Hours:            </w:t>
      </w:r>
      <w:r>
        <w:rPr>
          <w:spacing w:val="54"/>
          <w:sz w:val="24"/>
          <w:szCs w:val="24"/>
        </w:rPr>
        <w:t xml:space="preserve"> </w:t>
      </w:r>
      <w:r w:rsidR="00E23E58">
        <w:rPr>
          <w:sz w:val="24"/>
          <w:szCs w:val="24"/>
        </w:rPr>
        <w:t>2</w:t>
      </w:r>
      <w:r>
        <w:rPr>
          <w:sz w:val="24"/>
          <w:szCs w:val="24"/>
        </w:rPr>
        <w:t>:</w:t>
      </w:r>
      <w:r w:rsidR="00E23E58">
        <w:rPr>
          <w:sz w:val="24"/>
          <w:szCs w:val="24"/>
        </w:rPr>
        <w:t>3</w:t>
      </w:r>
      <w:r>
        <w:rPr>
          <w:sz w:val="24"/>
          <w:szCs w:val="24"/>
        </w:rPr>
        <w:t>0pm—</w:t>
      </w:r>
      <w:r w:rsidR="00E23E58">
        <w:rPr>
          <w:sz w:val="24"/>
          <w:szCs w:val="24"/>
        </w:rPr>
        <w:t>3</w:t>
      </w:r>
      <w:r>
        <w:rPr>
          <w:sz w:val="24"/>
          <w:szCs w:val="24"/>
        </w:rPr>
        <w:t>:</w:t>
      </w:r>
      <w:r w:rsidR="00E23E58">
        <w:rPr>
          <w:sz w:val="24"/>
          <w:szCs w:val="24"/>
        </w:rPr>
        <w:t>3</w:t>
      </w:r>
      <w:r>
        <w:rPr>
          <w:sz w:val="24"/>
          <w:szCs w:val="24"/>
        </w:rPr>
        <w:t>0pm Thursdays (Except for holidays)</w:t>
      </w:r>
    </w:p>
    <w:p w14:paraId="5B78C1CA" w14:textId="77777777" w:rsidR="005A6175" w:rsidRDefault="005A6175">
      <w:pPr>
        <w:spacing w:before="4" w:line="140" w:lineRule="exact"/>
        <w:rPr>
          <w:sz w:val="15"/>
          <w:szCs w:val="15"/>
        </w:rPr>
      </w:pPr>
    </w:p>
    <w:p w14:paraId="42AF4031" w14:textId="77777777" w:rsidR="005A6175" w:rsidRDefault="005A6175">
      <w:pPr>
        <w:spacing w:line="200" w:lineRule="exact"/>
      </w:pPr>
    </w:p>
    <w:p w14:paraId="583E8186" w14:textId="77777777" w:rsidR="005A6175" w:rsidRDefault="005A6175">
      <w:pPr>
        <w:spacing w:line="200" w:lineRule="exact"/>
      </w:pPr>
    </w:p>
    <w:p w14:paraId="70FBD6D5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I. Course Aims:</w:t>
      </w:r>
    </w:p>
    <w:p w14:paraId="086D8B77" w14:textId="77777777" w:rsidR="005A6175" w:rsidRDefault="000B1380">
      <w:pPr>
        <w:spacing w:before="7" w:line="260" w:lineRule="exact"/>
        <w:ind w:left="100" w:right="81"/>
        <w:rPr>
          <w:sz w:val="24"/>
          <w:szCs w:val="24"/>
        </w:rPr>
      </w:pPr>
      <w:r>
        <w:rPr>
          <w:sz w:val="24"/>
          <w:szCs w:val="24"/>
        </w:rPr>
        <w:t>In this course, students will explore advanced topics in operating systems through a combination of readings, projects, and a semester-long term paper.</w:t>
      </w:r>
    </w:p>
    <w:p w14:paraId="6D8BFEDD" w14:textId="77777777" w:rsidR="005A6175" w:rsidRDefault="005A6175">
      <w:pPr>
        <w:spacing w:before="18" w:line="260" w:lineRule="exact"/>
        <w:rPr>
          <w:sz w:val="26"/>
          <w:szCs w:val="26"/>
        </w:rPr>
      </w:pPr>
    </w:p>
    <w:p w14:paraId="2EBD4BB0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II. Description:</w:t>
      </w:r>
    </w:p>
    <w:p w14:paraId="2F0D6BE4" w14:textId="77777777" w:rsidR="005A6175" w:rsidRDefault="000B1380">
      <w:pPr>
        <w:spacing w:before="2"/>
        <w:ind w:left="100" w:right="95"/>
        <w:rPr>
          <w:sz w:val="24"/>
          <w:szCs w:val="24"/>
        </w:rPr>
      </w:pPr>
      <w:r>
        <w:rPr>
          <w:sz w:val="24"/>
          <w:szCs w:val="24"/>
        </w:rPr>
        <w:t>Topics to be covered in the class include but are not limited to: kernel structure, v</w:t>
      </w:r>
      <w:r>
        <w:rPr>
          <w:sz w:val="24"/>
          <w:szCs w:val="24"/>
        </w:rPr>
        <w:t>irtual memory, file systems, memory, synchronization, processes and threads, and distributed systems.  Newly proposed research techniques will also be discussed.</w:t>
      </w:r>
    </w:p>
    <w:p w14:paraId="30F0D236" w14:textId="77777777" w:rsidR="005A6175" w:rsidRDefault="005A6175">
      <w:pPr>
        <w:spacing w:before="1" w:line="280" w:lineRule="exact"/>
        <w:rPr>
          <w:sz w:val="28"/>
          <w:szCs w:val="28"/>
        </w:rPr>
      </w:pPr>
    </w:p>
    <w:p w14:paraId="21BD26EE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 xml:space="preserve">III. Grading Procedures: </w:t>
      </w:r>
      <w:r>
        <w:rPr>
          <w:sz w:val="24"/>
          <w:szCs w:val="24"/>
        </w:rPr>
        <w:t>Grades (105% =100% + 5% (bonus)) will be based on:</w:t>
      </w:r>
    </w:p>
    <w:p w14:paraId="708B2C9C" w14:textId="77777777" w:rsidR="005A6175" w:rsidRDefault="000B1380">
      <w:pPr>
        <w:spacing w:line="260" w:lineRule="exact"/>
        <w:ind w:left="100"/>
        <w:rPr>
          <w:sz w:val="24"/>
          <w:szCs w:val="24"/>
        </w:rPr>
      </w:pPr>
      <w:r>
        <w:rPr>
          <w:sz w:val="24"/>
          <w:szCs w:val="24"/>
        </w:rPr>
        <w:t>Paper Summary (15</w:t>
      </w:r>
      <w:r>
        <w:rPr>
          <w:sz w:val="24"/>
          <w:szCs w:val="24"/>
        </w:rPr>
        <w:t>%), Homework (20%), Paper Presentation (20%), Class Participation (10%),</w:t>
      </w:r>
    </w:p>
    <w:p w14:paraId="263B46B3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>Class Project (40%, mid-term presentation 10%, final presentation 20%, bi-weekly reports 10%)</w:t>
      </w:r>
    </w:p>
    <w:p w14:paraId="4B13F567" w14:textId="77777777" w:rsidR="005A6175" w:rsidRDefault="005A6175">
      <w:pPr>
        <w:spacing w:before="6" w:line="280" w:lineRule="exact"/>
        <w:rPr>
          <w:sz w:val="28"/>
          <w:szCs w:val="28"/>
        </w:rPr>
      </w:pPr>
    </w:p>
    <w:p w14:paraId="57BA48FB" w14:textId="77777777" w:rsidR="005A6175" w:rsidRDefault="000B1380">
      <w:pPr>
        <w:spacing w:line="260" w:lineRule="exact"/>
        <w:ind w:left="100" w:right="102"/>
        <w:rPr>
          <w:sz w:val="24"/>
          <w:szCs w:val="24"/>
        </w:rPr>
      </w:pPr>
      <w:r>
        <w:rPr>
          <w:b/>
          <w:sz w:val="24"/>
          <w:szCs w:val="24"/>
        </w:rPr>
        <w:t xml:space="preserve">Important: </w:t>
      </w:r>
      <w:r>
        <w:rPr>
          <w:sz w:val="24"/>
          <w:szCs w:val="24"/>
        </w:rPr>
        <w:t>Homework</w:t>
      </w:r>
      <w:r>
        <w:rPr>
          <w:sz w:val="24"/>
          <w:szCs w:val="24"/>
        </w:rPr>
        <w:t xml:space="preserve"> and deliverables are collected at the beginning of class on the due</w:t>
      </w:r>
      <w:r>
        <w:rPr>
          <w:sz w:val="24"/>
          <w:szCs w:val="24"/>
        </w:rPr>
        <w:t xml:space="preserve"> date. If your assignment arrives after this time, it is marked late. Late penalties are 10% for the first</w:t>
      </w:r>
    </w:p>
    <w:p w14:paraId="208EB9D9" w14:textId="77777777" w:rsidR="005A6175" w:rsidRDefault="000B1380">
      <w:pPr>
        <w:spacing w:before="1" w:line="260" w:lineRule="exact"/>
        <w:ind w:left="100" w:right="814"/>
        <w:rPr>
          <w:sz w:val="24"/>
          <w:szCs w:val="24"/>
        </w:rPr>
      </w:pPr>
      <w:r>
        <w:rPr>
          <w:sz w:val="24"/>
          <w:szCs w:val="24"/>
        </w:rPr>
        <w:t>24hrs, 20% for up to 2 days late, 30% for up to 3 days late, 40% for up to 4 days late. No assignment is accepted when it is more than 4 days late.</w:t>
      </w:r>
    </w:p>
    <w:p w14:paraId="1E7C8C8E" w14:textId="77777777" w:rsidR="005A6175" w:rsidRDefault="005A6175">
      <w:pPr>
        <w:spacing w:before="12" w:line="260" w:lineRule="exact"/>
        <w:rPr>
          <w:sz w:val="26"/>
          <w:szCs w:val="26"/>
        </w:rPr>
      </w:pPr>
    </w:p>
    <w:p w14:paraId="2B28EB72" w14:textId="77777777" w:rsidR="005A6175" w:rsidRDefault="000B1380">
      <w:pPr>
        <w:ind w:left="100"/>
        <w:rPr>
          <w:sz w:val="24"/>
          <w:szCs w:val="24"/>
        </w:rPr>
      </w:pPr>
      <w:r>
        <w:rPr>
          <w:sz w:val="24"/>
          <w:szCs w:val="24"/>
        </w:rPr>
        <w:t>Paper summaries are due 24 hours before the class. Late penalties are 10% for the first 24hrs,</w:t>
      </w:r>
    </w:p>
    <w:p w14:paraId="5BDD2F4E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>40% for up to 2 days late. No summary is accepted when it is more than 2 days late.</w:t>
      </w:r>
    </w:p>
    <w:p w14:paraId="4F6CBAB2" w14:textId="77777777" w:rsidR="005A6175" w:rsidRDefault="005A6175">
      <w:pPr>
        <w:spacing w:before="16" w:line="260" w:lineRule="exact"/>
        <w:rPr>
          <w:sz w:val="26"/>
          <w:szCs w:val="26"/>
        </w:rPr>
      </w:pPr>
    </w:p>
    <w:p w14:paraId="19432611" w14:textId="77777777" w:rsidR="005A6175" w:rsidRDefault="000B1380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Presentation slides (for paper and projects) are due 48 hours before the </w:t>
      </w:r>
      <w:r>
        <w:rPr>
          <w:sz w:val="24"/>
          <w:szCs w:val="24"/>
        </w:rPr>
        <w:t xml:space="preserve">class.  </w:t>
      </w:r>
      <w:r>
        <w:rPr>
          <w:sz w:val="24"/>
          <w:szCs w:val="24"/>
          <w:u w:val="single" w:color="000000"/>
        </w:rPr>
        <w:t>Please adhere to</w:t>
      </w:r>
      <w:r>
        <w:rPr>
          <w:spacing w:val="-1"/>
          <w:sz w:val="24"/>
          <w:szCs w:val="24"/>
          <w:u w:val="single" w:color="000000"/>
        </w:rPr>
        <w:t xml:space="preserve"> </w:t>
      </w:r>
    </w:p>
    <w:p w14:paraId="40182721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  <w:u w:val="single" w:color="000000"/>
        </w:rPr>
        <w:t>the rule.</w:t>
      </w:r>
      <w:r>
        <w:rPr>
          <w:sz w:val="24"/>
          <w:szCs w:val="24"/>
        </w:rPr>
        <w:t xml:space="preserve">  Late penalties are 50% for the first 24hrs.</w:t>
      </w:r>
    </w:p>
    <w:p w14:paraId="79A1E55E" w14:textId="77777777" w:rsidR="005A6175" w:rsidRDefault="005A6175">
      <w:pPr>
        <w:spacing w:before="5" w:line="260" w:lineRule="exact"/>
        <w:rPr>
          <w:sz w:val="26"/>
          <w:szCs w:val="26"/>
        </w:rPr>
      </w:pPr>
    </w:p>
    <w:p w14:paraId="52E932D2" w14:textId="77777777" w:rsidR="005A6175" w:rsidRDefault="000B1380">
      <w:pPr>
        <w:spacing w:before="16"/>
        <w:ind w:left="100" w:right="75"/>
        <w:jc w:val="both"/>
        <w:rPr>
          <w:sz w:val="24"/>
          <w:szCs w:val="24"/>
        </w:rPr>
      </w:pPr>
      <w:r>
        <w:rPr>
          <w:sz w:val="24"/>
          <w:szCs w:val="24"/>
        </w:rPr>
        <w:t>Bi-weekly reports for graduate students are due at the beginning of Tuesday class. Late penalties are 10% for the first 24hrs, 20% for up to 2 days late, 30% for up to 3 days</w:t>
      </w:r>
      <w:r>
        <w:rPr>
          <w:sz w:val="24"/>
          <w:szCs w:val="24"/>
        </w:rPr>
        <w:t xml:space="preserve"> late, 40% for up to 4 days late. No assignment is accepted when it is more than 4 days late.</w:t>
      </w:r>
    </w:p>
    <w:p w14:paraId="574F7CE0" w14:textId="77777777" w:rsidR="005A6175" w:rsidRDefault="005A6175">
      <w:pPr>
        <w:spacing w:before="4" w:line="140" w:lineRule="exact"/>
        <w:rPr>
          <w:sz w:val="15"/>
          <w:szCs w:val="15"/>
        </w:rPr>
      </w:pPr>
    </w:p>
    <w:p w14:paraId="1F768E5F" w14:textId="77777777" w:rsidR="005A6175" w:rsidRDefault="005A6175">
      <w:pPr>
        <w:spacing w:line="200" w:lineRule="exact"/>
      </w:pPr>
    </w:p>
    <w:p w14:paraId="224082B1" w14:textId="77777777" w:rsidR="005A6175" w:rsidRDefault="005A6175">
      <w:pPr>
        <w:spacing w:line="200" w:lineRule="exact"/>
      </w:pPr>
    </w:p>
    <w:p w14:paraId="1FE29246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IV. Paper Summary Format:</w:t>
      </w:r>
    </w:p>
    <w:p w14:paraId="52125654" w14:textId="77777777" w:rsidR="005A6175" w:rsidRDefault="000B1380">
      <w:pPr>
        <w:spacing w:before="2"/>
        <w:ind w:left="100" w:right="268"/>
        <w:rPr>
          <w:sz w:val="24"/>
          <w:szCs w:val="24"/>
        </w:rPr>
        <w:sectPr w:rsidR="005A6175">
          <w:footerReference w:type="default" r:id="rId7"/>
          <w:pgSz w:w="12240" w:h="15840"/>
          <w:pgMar w:top="820" w:right="1400" w:bottom="280" w:left="1340" w:header="0" w:footer="767" w:gutter="0"/>
          <w:pgNumType w:start="1"/>
          <w:cols w:space="720"/>
        </w:sectPr>
      </w:pPr>
      <w:r>
        <w:rPr>
          <w:sz w:val="24"/>
          <w:szCs w:val="24"/>
        </w:rPr>
        <w:t>A paper summary should summ</w:t>
      </w:r>
      <w:r>
        <w:rPr>
          <w:sz w:val="24"/>
          <w:szCs w:val="24"/>
        </w:rPr>
        <w:t>arize the paper sufficiently to demonstrate your understanding, should point out the paper's contributions, strengths as well as weaknesses. Think in terms of what makes good research? What qualities make a good paper? What are the potential future impacts</w:t>
      </w:r>
      <w:r>
        <w:rPr>
          <w:sz w:val="24"/>
          <w:szCs w:val="24"/>
        </w:rPr>
        <w:t xml:space="preserve"> of the work? Note that there is no right or wrong answer to these questions. A</w:t>
      </w:r>
    </w:p>
    <w:p w14:paraId="2486B89F" w14:textId="77777777" w:rsidR="005A6175" w:rsidRDefault="000B1380">
      <w:pPr>
        <w:spacing w:before="54" w:line="260" w:lineRule="exact"/>
        <w:ind w:left="100" w:right="13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summary's quality will mainly depend on its thoughtfulness. Restating the abstract/conclusion of the paper will not earn a top grade. </w:t>
      </w:r>
      <w:r w:rsidR="00E23E58">
        <w:rPr>
          <w:sz w:val="24"/>
          <w:szCs w:val="24"/>
        </w:rPr>
        <w:t>It</w:t>
      </w:r>
      <w:r>
        <w:rPr>
          <w:sz w:val="24"/>
          <w:szCs w:val="24"/>
        </w:rPr>
        <w:t xml:space="preserve"> should cover </w:t>
      </w:r>
      <w:r w:rsidR="00E23E58">
        <w:rPr>
          <w:sz w:val="24"/>
          <w:szCs w:val="24"/>
        </w:rPr>
        <w:t>all</w:t>
      </w:r>
      <w:r>
        <w:rPr>
          <w:sz w:val="24"/>
          <w:szCs w:val="24"/>
        </w:rPr>
        <w:t xml:space="preserve"> the </w:t>
      </w:r>
      <w:r>
        <w:rPr>
          <w:sz w:val="24"/>
          <w:szCs w:val="24"/>
        </w:rPr>
        <w:t>following aspects:</w:t>
      </w:r>
    </w:p>
    <w:p w14:paraId="5F657903" w14:textId="77777777" w:rsidR="005A6175" w:rsidRDefault="000B1380">
      <w:pPr>
        <w:spacing w:line="260" w:lineRule="exact"/>
        <w:ind w:left="100"/>
        <w:rPr>
          <w:sz w:val="24"/>
          <w:szCs w:val="24"/>
        </w:rPr>
      </w:pPr>
      <w:r>
        <w:rPr>
          <w:sz w:val="24"/>
          <w:szCs w:val="24"/>
        </w:rPr>
        <w:t>1.     What is the main result of the paper? (One or two sentence summary)</w:t>
      </w:r>
    </w:p>
    <w:p w14:paraId="52E04C58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>2.     What strengths do you see in this paper?</w:t>
      </w:r>
    </w:p>
    <w:p w14:paraId="01DDA729" w14:textId="77777777" w:rsidR="005A6175" w:rsidRDefault="000B1380">
      <w:pPr>
        <w:spacing w:line="260" w:lineRule="exact"/>
        <w:ind w:left="100"/>
        <w:rPr>
          <w:sz w:val="24"/>
          <w:szCs w:val="24"/>
        </w:rPr>
      </w:pPr>
      <w:r>
        <w:rPr>
          <w:sz w:val="24"/>
          <w:szCs w:val="24"/>
        </w:rPr>
        <w:t>3.     What are some key limitations, unproven assumptions, or methodological problems with the</w:t>
      </w:r>
    </w:p>
    <w:p w14:paraId="2F62858B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>work?</w:t>
      </w:r>
    </w:p>
    <w:p w14:paraId="71AA016F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>4.     How c</w:t>
      </w:r>
      <w:r>
        <w:rPr>
          <w:sz w:val="24"/>
          <w:szCs w:val="24"/>
        </w:rPr>
        <w:t>ould the work be improved?</w:t>
      </w:r>
    </w:p>
    <w:p w14:paraId="2205EB4C" w14:textId="77777777" w:rsidR="005A6175" w:rsidRDefault="000B1380">
      <w:pPr>
        <w:spacing w:before="2"/>
        <w:ind w:left="100"/>
        <w:rPr>
          <w:sz w:val="24"/>
          <w:szCs w:val="24"/>
        </w:rPr>
      </w:pPr>
      <w:r>
        <w:rPr>
          <w:sz w:val="24"/>
          <w:szCs w:val="24"/>
        </w:rPr>
        <w:t>5.     What is its relevance today, or what future work does it suggest?</w:t>
      </w:r>
    </w:p>
    <w:p w14:paraId="582092B5" w14:textId="77777777" w:rsidR="005A6175" w:rsidRDefault="005A6175">
      <w:pPr>
        <w:spacing w:before="16" w:line="260" w:lineRule="exact"/>
        <w:rPr>
          <w:sz w:val="26"/>
          <w:szCs w:val="26"/>
        </w:rPr>
      </w:pPr>
    </w:p>
    <w:p w14:paraId="74A90A42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V. Paper Presentation:</w:t>
      </w:r>
    </w:p>
    <w:p w14:paraId="13FB8462" w14:textId="77777777" w:rsidR="005A6175" w:rsidRDefault="005A6175">
      <w:pPr>
        <w:spacing w:before="6" w:line="280" w:lineRule="exact"/>
        <w:rPr>
          <w:sz w:val="28"/>
          <w:szCs w:val="28"/>
        </w:rPr>
      </w:pPr>
    </w:p>
    <w:p w14:paraId="33126790" w14:textId="77777777" w:rsidR="005A6175" w:rsidRDefault="000B1380">
      <w:pPr>
        <w:spacing w:line="260" w:lineRule="exact"/>
        <w:ind w:left="100" w:right="395"/>
        <w:rPr>
          <w:sz w:val="24"/>
          <w:szCs w:val="24"/>
        </w:rPr>
      </w:pPr>
      <w:r>
        <w:rPr>
          <w:sz w:val="24"/>
          <w:szCs w:val="24"/>
        </w:rPr>
        <w:t>Each presentation will be divided into two teams: defense and offense.  The defense team will present for 35mins, including but not</w:t>
      </w:r>
      <w:r>
        <w:rPr>
          <w:sz w:val="24"/>
          <w:szCs w:val="24"/>
        </w:rPr>
        <w:t xml:space="preserve"> limited to the following facts of the paper:</w:t>
      </w:r>
    </w:p>
    <w:p w14:paraId="641BCF7C" w14:textId="77777777" w:rsidR="005A6175" w:rsidRDefault="000B1380">
      <w:pPr>
        <w:spacing w:line="260" w:lineRule="exact"/>
        <w:ind w:left="460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What are the compelling motivations for the stated work?</w:t>
      </w:r>
    </w:p>
    <w:p w14:paraId="19F3AF87" w14:textId="77777777" w:rsidR="005A6175" w:rsidRDefault="000B1380">
      <w:pPr>
        <w:spacing w:before="2"/>
        <w:ind w:left="460" w:right="1368"/>
        <w:rPr>
          <w:sz w:val="24"/>
          <w:szCs w:val="24"/>
        </w:rPr>
      </w:pPr>
      <w:r>
        <w:rPr>
          <w:sz w:val="24"/>
          <w:szCs w:val="24"/>
        </w:rPr>
        <w:t>(2)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What are the major contributions over state-of-the-art work in the literature? (3)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How does the paper achieve their stated goals?</w:t>
      </w:r>
    </w:p>
    <w:p w14:paraId="34A17B9A" w14:textId="77777777" w:rsidR="005A6175" w:rsidRDefault="000B1380">
      <w:pPr>
        <w:spacing w:line="260" w:lineRule="exact"/>
        <w:ind w:left="100"/>
        <w:rPr>
          <w:sz w:val="24"/>
          <w:szCs w:val="24"/>
        </w:rPr>
      </w:pPr>
      <w:r>
        <w:rPr>
          <w:sz w:val="24"/>
          <w:szCs w:val="24"/>
        </w:rPr>
        <w:t>The defense tea</w:t>
      </w:r>
      <w:r>
        <w:rPr>
          <w:sz w:val="24"/>
          <w:szCs w:val="24"/>
        </w:rPr>
        <w:t>m is welcome to look at and borrow useful contents from the original authors’</w:t>
      </w:r>
    </w:p>
    <w:p w14:paraId="320F8735" w14:textId="77777777" w:rsidR="005A6175" w:rsidRDefault="000B1380">
      <w:pPr>
        <w:spacing w:before="2"/>
        <w:ind w:left="100" w:right="328"/>
        <w:rPr>
          <w:sz w:val="24"/>
          <w:szCs w:val="24"/>
        </w:rPr>
      </w:pPr>
      <w:r>
        <w:rPr>
          <w:sz w:val="24"/>
          <w:szCs w:val="24"/>
        </w:rPr>
        <w:t>slide when making their own.  The defense team should be well prepared for possible critiques from the offense team.</w:t>
      </w:r>
    </w:p>
    <w:p w14:paraId="18C2C1F1" w14:textId="77777777" w:rsidR="005A6175" w:rsidRDefault="005A6175">
      <w:pPr>
        <w:spacing w:before="14" w:line="260" w:lineRule="exact"/>
        <w:rPr>
          <w:sz w:val="26"/>
          <w:szCs w:val="26"/>
        </w:rPr>
      </w:pPr>
    </w:p>
    <w:p w14:paraId="0296EB2F" w14:textId="77777777" w:rsidR="005A6175" w:rsidRDefault="000B1380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The offense team will present for 20mins, including but not </w:t>
      </w:r>
      <w:r>
        <w:rPr>
          <w:sz w:val="24"/>
          <w:szCs w:val="24"/>
        </w:rPr>
        <w:t>limited to:</w:t>
      </w:r>
    </w:p>
    <w:p w14:paraId="72C91920" w14:textId="77777777" w:rsidR="005A6175" w:rsidRDefault="000B1380">
      <w:pPr>
        <w:spacing w:before="2"/>
        <w:ind w:left="460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What are the limitations in the paper’s motivation, e.g., narrow scope?</w:t>
      </w:r>
    </w:p>
    <w:p w14:paraId="27D5E387" w14:textId="77777777" w:rsidR="005A6175" w:rsidRDefault="000B1380">
      <w:pPr>
        <w:spacing w:before="2"/>
        <w:ind w:left="820" w:right="156" w:hanging="360"/>
        <w:rPr>
          <w:sz w:val="24"/>
          <w:szCs w:val="24"/>
        </w:rPr>
      </w:pPr>
      <w:r>
        <w:rPr>
          <w:sz w:val="24"/>
          <w:szCs w:val="24"/>
        </w:rPr>
        <w:t>(2)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What are the technical limitations of the paper? For example, will the technique cause false positives or negatives?  If it is a defense paper, can an attacker </w:t>
      </w:r>
      <w:r>
        <w:rPr>
          <w:sz w:val="24"/>
          <w:szCs w:val="24"/>
        </w:rPr>
        <w:t>evade the defense; if it is an attack paper, can the attack be deployed in real-world environment?</w:t>
      </w:r>
    </w:p>
    <w:p w14:paraId="53868909" w14:textId="77777777" w:rsidR="005A6175" w:rsidRDefault="000B1380">
      <w:pPr>
        <w:spacing w:before="2"/>
        <w:ind w:left="820" w:right="88" w:hanging="360"/>
        <w:rPr>
          <w:sz w:val="24"/>
          <w:szCs w:val="24"/>
        </w:rPr>
      </w:pPr>
      <w:r>
        <w:rPr>
          <w:sz w:val="24"/>
          <w:szCs w:val="24"/>
        </w:rPr>
        <w:t>(3)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What are the possible improvements or future work of the paper?  If you were the authors of the paper, what would you do instead?</w:t>
      </w:r>
    </w:p>
    <w:p w14:paraId="6B43F3AF" w14:textId="77777777" w:rsidR="005A6175" w:rsidRDefault="005A6175">
      <w:pPr>
        <w:spacing w:before="14" w:line="260" w:lineRule="exact"/>
        <w:rPr>
          <w:sz w:val="26"/>
          <w:szCs w:val="26"/>
        </w:rPr>
      </w:pPr>
    </w:p>
    <w:p w14:paraId="28E8837A" w14:textId="77777777" w:rsidR="005A6175" w:rsidRDefault="000B1380">
      <w:pPr>
        <w:ind w:left="100" w:right="288"/>
        <w:rPr>
          <w:sz w:val="24"/>
          <w:szCs w:val="24"/>
        </w:rPr>
      </w:pPr>
      <w:r>
        <w:rPr>
          <w:sz w:val="24"/>
          <w:szCs w:val="24"/>
        </w:rPr>
        <w:t xml:space="preserve">Then, both teams will </w:t>
      </w:r>
      <w:r>
        <w:rPr>
          <w:sz w:val="24"/>
          <w:szCs w:val="24"/>
        </w:rPr>
        <w:t>be following up arguments, and then other students will question either team for clarification or add to discussions.  The instructor may ask students to comment based on their paper summaries.</w:t>
      </w:r>
    </w:p>
    <w:p w14:paraId="7B089F61" w14:textId="77777777" w:rsidR="005A6175" w:rsidRDefault="005A6175">
      <w:pPr>
        <w:spacing w:before="14" w:line="260" w:lineRule="exact"/>
        <w:rPr>
          <w:sz w:val="26"/>
          <w:szCs w:val="26"/>
        </w:rPr>
      </w:pPr>
    </w:p>
    <w:p w14:paraId="14D7580F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VI. Class Projects:</w:t>
      </w:r>
    </w:p>
    <w:p w14:paraId="2459E8D4" w14:textId="77777777" w:rsidR="005A6175" w:rsidRDefault="005A6175">
      <w:pPr>
        <w:spacing w:before="1" w:line="280" w:lineRule="exact"/>
        <w:rPr>
          <w:sz w:val="28"/>
          <w:szCs w:val="28"/>
        </w:rPr>
      </w:pPr>
    </w:p>
    <w:p w14:paraId="2845DB64" w14:textId="77777777" w:rsidR="005A6175" w:rsidRDefault="000B1380">
      <w:pPr>
        <w:ind w:left="100" w:right="222"/>
        <w:rPr>
          <w:sz w:val="24"/>
          <w:szCs w:val="24"/>
        </w:rPr>
      </w:pPr>
      <w:r>
        <w:rPr>
          <w:sz w:val="24"/>
          <w:szCs w:val="24"/>
        </w:rPr>
        <w:t>A class project team will be consisted o</w:t>
      </w:r>
      <w:r>
        <w:rPr>
          <w:sz w:val="24"/>
          <w:szCs w:val="24"/>
        </w:rPr>
        <w:t>f 2-3 students. For research-oriented projects, each team (at least the team leader) will have a bi-weekly meeting with the instructor.  For other projects, the team is also encouraged to schedule a bi-weekly meeting with the instructor.</w:t>
      </w:r>
    </w:p>
    <w:p w14:paraId="1AFE6505" w14:textId="77777777" w:rsidR="005A6175" w:rsidRDefault="005A6175">
      <w:pPr>
        <w:spacing w:before="6" w:line="280" w:lineRule="exact"/>
        <w:rPr>
          <w:sz w:val="28"/>
          <w:szCs w:val="28"/>
        </w:rPr>
      </w:pPr>
    </w:p>
    <w:p w14:paraId="2C76348E" w14:textId="77777777" w:rsidR="005A6175" w:rsidRDefault="000B1380">
      <w:pPr>
        <w:spacing w:line="260" w:lineRule="exact"/>
        <w:ind w:left="100" w:right="229"/>
        <w:rPr>
          <w:sz w:val="24"/>
          <w:szCs w:val="24"/>
        </w:rPr>
      </w:pPr>
      <w:r>
        <w:rPr>
          <w:sz w:val="24"/>
          <w:szCs w:val="24"/>
        </w:rPr>
        <w:t>The format and ti</w:t>
      </w:r>
      <w:r>
        <w:rPr>
          <w:sz w:val="24"/>
          <w:szCs w:val="24"/>
        </w:rPr>
        <w:t>me for mid-term and final presentation will be announced later once teams are formed.</w:t>
      </w:r>
    </w:p>
    <w:p w14:paraId="4DCAE6DB" w14:textId="77777777" w:rsidR="005A6175" w:rsidRDefault="005A6175">
      <w:pPr>
        <w:spacing w:before="18" w:line="260" w:lineRule="exact"/>
        <w:rPr>
          <w:sz w:val="26"/>
          <w:szCs w:val="26"/>
        </w:rPr>
      </w:pPr>
    </w:p>
    <w:p w14:paraId="7C072D08" w14:textId="77777777" w:rsidR="005A6175" w:rsidRDefault="000B1380">
      <w:pPr>
        <w:ind w:left="100"/>
        <w:rPr>
          <w:sz w:val="24"/>
          <w:szCs w:val="24"/>
        </w:rPr>
      </w:pPr>
      <w:r>
        <w:rPr>
          <w:sz w:val="24"/>
          <w:szCs w:val="24"/>
        </w:rPr>
        <w:t>The topics for class projects will be announced in the class.</w:t>
      </w:r>
    </w:p>
    <w:p w14:paraId="3A578511" w14:textId="77777777" w:rsidR="005A6175" w:rsidRDefault="005A6175">
      <w:pPr>
        <w:spacing w:before="16" w:line="260" w:lineRule="exact"/>
        <w:rPr>
          <w:sz w:val="26"/>
          <w:szCs w:val="26"/>
        </w:rPr>
      </w:pPr>
    </w:p>
    <w:p w14:paraId="4A98AC13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VII. Academic Integrity:</w:t>
      </w:r>
    </w:p>
    <w:p w14:paraId="5E0E3901" w14:textId="77777777" w:rsidR="005A6175" w:rsidRDefault="000B1380">
      <w:pPr>
        <w:spacing w:before="2"/>
        <w:ind w:left="100" w:right="186"/>
        <w:rPr>
          <w:sz w:val="24"/>
          <w:szCs w:val="24"/>
        </w:rPr>
      </w:pPr>
      <w:r>
        <w:rPr>
          <w:sz w:val="24"/>
          <w:szCs w:val="24"/>
        </w:rPr>
        <w:t xml:space="preserve">Academic integrity is crucial for the pursuit of knowledge. Please refer to </w:t>
      </w:r>
      <w:r>
        <w:rPr>
          <w:sz w:val="24"/>
          <w:szCs w:val="24"/>
        </w:rPr>
        <w:t>Lehigh’s policy of academic integrity (http://www.lehigh.edu/~inprv/faculty/academicintegrity.html) for reference.</w:t>
      </w:r>
    </w:p>
    <w:p w14:paraId="62ADCEFA" w14:textId="77777777" w:rsidR="005A6175" w:rsidRDefault="005A6175">
      <w:pPr>
        <w:spacing w:before="14" w:line="260" w:lineRule="exact"/>
        <w:rPr>
          <w:sz w:val="26"/>
          <w:szCs w:val="26"/>
        </w:rPr>
      </w:pPr>
    </w:p>
    <w:p w14:paraId="40EA3113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VIII. Accommodations for students with disabilities:</w:t>
      </w:r>
    </w:p>
    <w:p w14:paraId="73698116" w14:textId="77777777" w:rsidR="005A6175" w:rsidRDefault="000B1380">
      <w:pPr>
        <w:spacing w:before="2"/>
        <w:ind w:left="100" w:right="209"/>
        <w:rPr>
          <w:sz w:val="24"/>
          <w:szCs w:val="24"/>
        </w:rPr>
        <w:sectPr w:rsidR="005A6175">
          <w:pgSz w:w="12240" w:h="15840"/>
          <w:pgMar w:top="480" w:right="1340" w:bottom="280" w:left="1340" w:header="0" w:footer="767" w:gutter="0"/>
          <w:cols w:space="720"/>
        </w:sectPr>
      </w:pPr>
      <w:r>
        <w:rPr>
          <w:sz w:val="24"/>
          <w:szCs w:val="24"/>
        </w:rPr>
        <w:t>If you have a disability for which you are or may be requesting accommodat</w:t>
      </w:r>
      <w:r>
        <w:rPr>
          <w:sz w:val="24"/>
          <w:szCs w:val="24"/>
        </w:rPr>
        <w:t>ions, please contact both your instructor and the Office of Academic Support Services, Williams Hall, Suite</w:t>
      </w:r>
    </w:p>
    <w:p w14:paraId="318A2B5E" w14:textId="77777777" w:rsidR="005A6175" w:rsidRDefault="000B1380">
      <w:pPr>
        <w:spacing w:before="49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301 (610-758-4152) as early as possible in the semester.  You must have documentation from the</w:t>
      </w:r>
    </w:p>
    <w:p w14:paraId="1CAE9117" w14:textId="77777777" w:rsidR="005A6175" w:rsidRDefault="000B1380">
      <w:pPr>
        <w:spacing w:line="260" w:lineRule="exact"/>
        <w:ind w:left="100"/>
        <w:rPr>
          <w:sz w:val="24"/>
          <w:szCs w:val="24"/>
        </w:rPr>
      </w:pPr>
      <w:r>
        <w:rPr>
          <w:sz w:val="24"/>
          <w:szCs w:val="24"/>
        </w:rPr>
        <w:t>Academic Support Services office before accommodation</w:t>
      </w:r>
      <w:r>
        <w:rPr>
          <w:sz w:val="24"/>
          <w:szCs w:val="24"/>
        </w:rPr>
        <w:t>s can be granted.</w:t>
      </w:r>
    </w:p>
    <w:p w14:paraId="7000CDF5" w14:textId="77777777" w:rsidR="005A6175" w:rsidRDefault="005A6175">
      <w:pPr>
        <w:spacing w:before="18" w:line="200" w:lineRule="exact"/>
      </w:pPr>
    </w:p>
    <w:p w14:paraId="69EA2F74" w14:textId="77777777" w:rsidR="005A6175" w:rsidRDefault="000B138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IX. The Principles of Our Equitable Community:</w:t>
      </w:r>
    </w:p>
    <w:p w14:paraId="582B744B" w14:textId="77777777" w:rsidR="005A6175" w:rsidRDefault="000B1380">
      <w:pPr>
        <w:spacing w:before="2"/>
        <w:ind w:left="100" w:right="194"/>
        <w:rPr>
          <w:sz w:val="24"/>
          <w:szCs w:val="24"/>
        </w:rPr>
      </w:pPr>
      <w:r>
        <w:rPr>
          <w:sz w:val="24"/>
          <w:szCs w:val="24"/>
        </w:rPr>
        <w:t>Lehigh University endorses The Principles of Our Equitable Community [http://www.lehigh.edu/~inprv/initiatives/PrinciplesEquity_Sheet_v2_032212.pdf]. We expect each member of this class to a</w:t>
      </w:r>
      <w:r>
        <w:rPr>
          <w:sz w:val="24"/>
          <w:szCs w:val="24"/>
        </w:rPr>
        <w:t>cknowledge and practice these Principles. Respect for each other and for differing viewpoints is a vital component of the learning environment inside and outside the classroom.</w:t>
      </w:r>
      <w:bookmarkStart w:id="0" w:name="_GoBack"/>
      <w:bookmarkEnd w:id="0"/>
    </w:p>
    <w:sectPr w:rsidR="005A6175">
      <w:pgSz w:w="12240" w:h="15840"/>
      <w:pgMar w:top="480" w:right="1340" w:bottom="280" w:left="1340" w:header="0" w:footer="767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41B841" w14:textId="77777777" w:rsidR="000B1380" w:rsidRDefault="000B1380">
      <w:r>
        <w:separator/>
      </w:r>
    </w:p>
  </w:endnote>
  <w:endnote w:type="continuationSeparator" w:id="0">
    <w:p w14:paraId="1DF9EFBE" w14:textId="77777777" w:rsidR="000B1380" w:rsidRDefault="000B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12D6E9A1" w14:textId="77777777" w:rsidR="005A6175" w:rsidRDefault="000B1380">
    <w:pPr>
      <w:spacing w:line="200" w:lineRule="exact"/>
    </w:pPr>
    <w:r>
      <w:pict w14:anchorId="020762F5">
        <v:shapetype id="_x0000_t202" coordsize="21600,21600" o:spt="202" path="m0,0l0,21600,21600,21600,21600,0xe">
          <v:stroke joinstyle="miter"/>
          <v:path gradientshapeok="t" o:connecttype="rect"/>
        </v:shapetype>
        <v:shape id="_x0000_s1025" type="#_x0000_t202" style="position:absolute;margin-left:301pt;margin-top:742.6pt;width:10pt;height:14pt;z-index:-251658752;mso-position-horizontal-relative:page;mso-position-vertical-relative:page" filled="f" stroked="f">
          <v:textbox inset="0,0,0,0">
            <w:txbxContent>
              <w:p w14:paraId="706BF0D9" w14:textId="77777777" w:rsidR="005A6175" w:rsidRDefault="000B1380">
                <w:pPr>
                  <w:spacing w:line="24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E23E58">
                  <w:rPr>
                    <w:noProof/>
                    <w:sz w:val="24"/>
                    <w:szCs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B7193A" w14:textId="77777777" w:rsidR="000B1380" w:rsidRDefault="000B1380">
      <w:r>
        <w:separator/>
      </w:r>
    </w:p>
  </w:footnote>
  <w:footnote w:type="continuationSeparator" w:id="0">
    <w:p w14:paraId="7EC487A5" w14:textId="77777777" w:rsidR="000B1380" w:rsidRDefault="000B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FE4B32"/>
    <w:multiLevelType w:val="multilevel"/>
    <w:tmpl w:val="0D1EBE7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175"/>
    <w:rsid w:val="000B1380"/>
    <w:rsid w:val="005A6175"/>
    <w:rsid w:val="00E2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F4FA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844</Words>
  <Characters>4814</Characters>
  <Application>Microsoft Macintosh Word</Application>
  <DocSecurity>0</DocSecurity>
  <Lines>40</Lines>
  <Paragraphs>11</Paragraphs>
  <ScaleCrop>false</ScaleCrop>
  <LinksUpToDate>false</LinksUpToDate>
  <CharactersWithSpaces>5647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Yinzhi Cao</cp:lastModifiedBy>
  <cp:revision>2</cp:revision>
  <dcterms:created xsi:type="dcterms:W3CDTF">2016-12-28T22:36:00Z</dcterms:created>
  <dcterms:modified xsi:type="dcterms:W3CDTF">2016-12-28T22:38:00Z</dcterms:modified>
</cp:coreProperties>
</file>